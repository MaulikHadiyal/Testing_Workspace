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A6437" w14:textId="77777777" w:rsidR="00BD25E3" w:rsidRPr="00BD25E3" w:rsidRDefault="00BD25E3" w:rsidP="00BD25E3">
      <w:pPr>
        <w:rPr>
          <w:b/>
          <w:bCs/>
          <w:lang w:val="en-IN"/>
        </w:rPr>
      </w:pPr>
      <w:r w:rsidRPr="00BD25E3">
        <w:rPr>
          <w:b/>
          <w:bCs/>
          <w:lang w:val="en-IN"/>
        </w:rPr>
        <w:t>1. What is SDLC?</w:t>
      </w:r>
    </w:p>
    <w:p w14:paraId="56C5B043" w14:textId="77777777" w:rsidR="00BD25E3" w:rsidRDefault="00BD25E3" w:rsidP="00BD25E3">
      <w:pPr>
        <w:rPr>
          <w:b/>
          <w:bCs/>
          <w:lang w:val="en-IN"/>
        </w:rPr>
      </w:pPr>
    </w:p>
    <w:p w14:paraId="50934B00" w14:textId="54FF073E" w:rsidR="00BD25E3" w:rsidRPr="00BD25E3" w:rsidRDefault="00BD25E3" w:rsidP="00BD25E3">
      <w:pPr>
        <w:rPr>
          <w:lang w:val="en-IN"/>
        </w:rPr>
      </w:pPr>
      <w:r w:rsidRPr="00BD25E3">
        <w:rPr>
          <w:b/>
          <w:bCs/>
          <w:lang w:val="en-IN"/>
        </w:rPr>
        <w:t>SDLC (Software Development Life Cycle)</w:t>
      </w:r>
      <w:r w:rsidRPr="00BD25E3">
        <w:rPr>
          <w:lang w:val="en-IN"/>
        </w:rPr>
        <w:t xml:space="preserve"> is a process used to design, develop, test, and deploy software in a systematic way. It ensures high-quality software is delivered on time and within budget.</w:t>
      </w:r>
    </w:p>
    <w:p w14:paraId="4283344A" w14:textId="77777777" w:rsidR="00BD25E3" w:rsidRDefault="00BD25E3" w:rsidP="00BD25E3">
      <w:pPr>
        <w:ind w:left="2880" w:hanging="2880"/>
        <w:rPr>
          <w:b/>
          <w:bCs/>
          <w:lang w:val="en-IN"/>
        </w:rPr>
      </w:pPr>
    </w:p>
    <w:p w14:paraId="56256720" w14:textId="6F62F5F9" w:rsidR="00BD25E3" w:rsidRPr="00BD25E3" w:rsidRDefault="00BD25E3" w:rsidP="00BD25E3">
      <w:pPr>
        <w:ind w:left="2880" w:hanging="2880"/>
        <w:rPr>
          <w:b/>
          <w:bCs/>
          <w:lang w:val="en-IN"/>
        </w:rPr>
      </w:pPr>
      <w:r w:rsidRPr="00BD25E3">
        <w:rPr>
          <w:b/>
          <w:bCs/>
          <w:lang w:val="en-IN"/>
        </w:rPr>
        <w:t>2. What is Software Testing?</w:t>
      </w:r>
    </w:p>
    <w:p w14:paraId="73F21EC6" w14:textId="77777777" w:rsidR="00BD25E3" w:rsidRDefault="00BD25E3" w:rsidP="00BD25E3">
      <w:pPr>
        <w:ind w:left="2880" w:hanging="2880"/>
        <w:rPr>
          <w:lang w:val="en-IN"/>
        </w:rPr>
      </w:pPr>
      <w:r w:rsidRPr="00BD25E3">
        <w:rPr>
          <w:lang w:val="en-IN"/>
        </w:rPr>
        <w:t>Software testing is the process of evaluating a software application to check whether it meets specified requirements and is free of defects.</w:t>
      </w:r>
    </w:p>
    <w:p w14:paraId="0D07F86F" w14:textId="77777777" w:rsidR="00BD25E3" w:rsidRDefault="00BD25E3" w:rsidP="00BD25E3">
      <w:pPr>
        <w:ind w:left="2880" w:hanging="2880"/>
        <w:rPr>
          <w:lang w:val="en-IN"/>
        </w:rPr>
      </w:pPr>
    </w:p>
    <w:p w14:paraId="2E35EE56" w14:textId="77777777" w:rsidR="00BD25E3" w:rsidRPr="00BD25E3" w:rsidRDefault="00BD25E3" w:rsidP="00BD25E3">
      <w:pPr>
        <w:ind w:left="2880" w:hanging="2880"/>
        <w:rPr>
          <w:b/>
          <w:bCs/>
          <w:lang w:val="en-IN"/>
        </w:rPr>
      </w:pPr>
      <w:r w:rsidRPr="00BD25E3">
        <w:rPr>
          <w:b/>
          <w:bCs/>
          <w:lang w:val="en-IN"/>
        </w:rPr>
        <w:t>3. What is Agile Methodology?</w:t>
      </w:r>
    </w:p>
    <w:p w14:paraId="045F4110" w14:textId="77777777" w:rsidR="00BD25E3" w:rsidRDefault="00BD25E3" w:rsidP="00BD25E3">
      <w:pPr>
        <w:ind w:left="2880" w:hanging="2880"/>
        <w:rPr>
          <w:lang w:val="en-IN"/>
        </w:rPr>
      </w:pPr>
    </w:p>
    <w:p w14:paraId="66052E95" w14:textId="5FD1881A" w:rsidR="00BD25E3" w:rsidRPr="00BD25E3" w:rsidRDefault="00BD25E3" w:rsidP="00BD25E3">
      <w:pPr>
        <w:ind w:left="2880" w:hanging="2880"/>
        <w:rPr>
          <w:lang w:val="en-IN"/>
        </w:rPr>
      </w:pPr>
      <w:r w:rsidRPr="00BD25E3">
        <w:rPr>
          <w:lang w:val="en-IN"/>
        </w:rPr>
        <w:t>Agile is a flexible software development approach where requirements and solutions evolve through collaboration between teams. It focuses on iterative development, customer feedback, and quick delivery.</w:t>
      </w:r>
    </w:p>
    <w:p w14:paraId="75E7B657" w14:textId="77777777" w:rsidR="00BD25E3" w:rsidRPr="00BD25E3" w:rsidRDefault="00BD25E3" w:rsidP="00BD25E3">
      <w:pPr>
        <w:ind w:left="2880" w:hanging="2880"/>
        <w:rPr>
          <w:lang w:val="en-IN"/>
        </w:rPr>
      </w:pPr>
    </w:p>
    <w:p w14:paraId="4982891E" w14:textId="77777777" w:rsidR="00BD25E3" w:rsidRPr="00BD25E3" w:rsidRDefault="00BD25E3" w:rsidP="00BD25E3">
      <w:pPr>
        <w:ind w:left="2880" w:hanging="2880"/>
        <w:rPr>
          <w:b/>
          <w:bCs/>
          <w:lang w:val="en-IN"/>
        </w:rPr>
      </w:pPr>
      <w:r w:rsidRPr="00BD25E3">
        <w:rPr>
          <w:b/>
          <w:bCs/>
          <w:lang w:val="en-IN"/>
        </w:rPr>
        <w:t>4. What is SRS?</w:t>
      </w:r>
    </w:p>
    <w:p w14:paraId="2FD3114D" w14:textId="77777777" w:rsidR="00BD25E3" w:rsidRPr="00BD25E3" w:rsidRDefault="00BD25E3" w:rsidP="00BD25E3">
      <w:pPr>
        <w:ind w:left="2880" w:hanging="2880"/>
        <w:rPr>
          <w:lang w:val="en-IN"/>
        </w:rPr>
      </w:pPr>
      <w:r w:rsidRPr="00BD25E3">
        <w:rPr>
          <w:b/>
          <w:bCs/>
          <w:lang w:val="en-IN"/>
        </w:rPr>
        <w:t>SRS (Software Requirement Specification)</w:t>
      </w:r>
      <w:r w:rsidRPr="00BD25E3">
        <w:rPr>
          <w:lang w:val="en-IN"/>
        </w:rPr>
        <w:t xml:space="preserve"> is a document that describes the system’s functional and non-functional requirements in detail.</w:t>
      </w:r>
    </w:p>
    <w:p w14:paraId="53CCEE4C" w14:textId="77777777" w:rsidR="00A9204E" w:rsidRDefault="00A9204E" w:rsidP="00BD25E3">
      <w:pPr>
        <w:ind w:left="2880" w:hanging="2880"/>
      </w:pPr>
    </w:p>
    <w:p w14:paraId="222AF9CE" w14:textId="77777777" w:rsidR="00BD25E3" w:rsidRPr="00BD25E3" w:rsidRDefault="00BD25E3" w:rsidP="00BD25E3">
      <w:pPr>
        <w:ind w:left="2880" w:hanging="2880"/>
        <w:rPr>
          <w:b/>
          <w:bCs/>
          <w:lang w:val="en-IN"/>
        </w:rPr>
      </w:pPr>
      <w:r w:rsidRPr="00BD25E3">
        <w:rPr>
          <w:b/>
          <w:bCs/>
          <w:lang w:val="en-IN"/>
        </w:rPr>
        <w:t>5. What is OOPS?</w:t>
      </w:r>
    </w:p>
    <w:p w14:paraId="65BE220F" w14:textId="77777777" w:rsidR="00BD25E3" w:rsidRPr="00BD25E3" w:rsidRDefault="00BD25E3" w:rsidP="00BD25E3">
      <w:pPr>
        <w:ind w:left="2880" w:hanging="2880"/>
        <w:rPr>
          <w:lang w:val="en-IN"/>
        </w:rPr>
      </w:pPr>
      <w:r w:rsidRPr="00BD25E3">
        <w:rPr>
          <w:b/>
          <w:bCs/>
          <w:lang w:val="en-IN"/>
        </w:rPr>
        <w:t>OOPS (Object-Oriented Programming System)</w:t>
      </w:r>
      <w:r w:rsidRPr="00BD25E3">
        <w:rPr>
          <w:lang w:val="en-IN"/>
        </w:rPr>
        <w:t xml:space="preserve"> is a programming approach based on objects and classes used to structure software in a modular way.</w:t>
      </w:r>
    </w:p>
    <w:p w14:paraId="695CEE52" w14:textId="77777777" w:rsidR="00BD25E3" w:rsidRDefault="00BD25E3" w:rsidP="00BD25E3">
      <w:pPr>
        <w:ind w:left="2880" w:hanging="2880"/>
      </w:pPr>
    </w:p>
    <w:p w14:paraId="4ECB236B" w14:textId="77777777" w:rsidR="00BD25E3" w:rsidRPr="00BD25E3" w:rsidRDefault="00BD25E3" w:rsidP="00BD25E3">
      <w:pPr>
        <w:ind w:left="2880" w:hanging="2880"/>
        <w:rPr>
          <w:b/>
          <w:bCs/>
          <w:lang w:val="en-IN"/>
        </w:rPr>
      </w:pPr>
      <w:r w:rsidRPr="00BD25E3">
        <w:rPr>
          <w:b/>
          <w:bCs/>
          <w:lang w:val="en-IN"/>
        </w:rPr>
        <w:t>6. Basic Concepts of OOPS</w:t>
      </w:r>
    </w:p>
    <w:p w14:paraId="621AA70C" w14:textId="77777777" w:rsidR="00BD25E3" w:rsidRPr="00BD25E3" w:rsidRDefault="00BD25E3" w:rsidP="00BD25E3">
      <w:pPr>
        <w:numPr>
          <w:ilvl w:val="0"/>
          <w:numId w:val="24"/>
        </w:numPr>
        <w:rPr>
          <w:lang w:val="en-IN"/>
        </w:rPr>
      </w:pPr>
      <w:r w:rsidRPr="00BD25E3">
        <w:rPr>
          <w:lang w:val="en-IN"/>
        </w:rPr>
        <w:t xml:space="preserve">Class </w:t>
      </w:r>
    </w:p>
    <w:p w14:paraId="338755C5" w14:textId="77777777" w:rsidR="00BD25E3" w:rsidRPr="00BD25E3" w:rsidRDefault="00BD25E3" w:rsidP="00BD25E3">
      <w:pPr>
        <w:numPr>
          <w:ilvl w:val="0"/>
          <w:numId w:val="24"/>
        </w:numPr>
        <w:rPr>
          <w:lang w:val="en-IN"/>
        </w:rPr>
      </w:pPr>
      <w:r w:rsidRPr="00BD25E3">
        <w:rPr>
          <w:lang w:val="en-IN"/>
        </w:rPr>
        <w:t xml:space="preserve">Object </w:t>
      </w:r>
    </w:p>
    <w:p w14:paraId="69F23B4F" w14:textId="77777777" w:rsidR="00BD25E3" w:rsidRPr="00BD25E3" w:rsidRDefault="00BD25E3" w:rsidP="00BD25E3">
      <w:pPr>
        <w:numPr>
          <w:ilvl w:val="0"/>
          <w:numId w:val="24"/>
        </w:numPr>
        <w:rPr>
          <w:lang w:val="en-IN"/>
        </w:rPr>
      </w:pPr>
      <w:r w:rsidRPr="00BD25E3">
        <w:rPr>
          <w:lang w:val="en-IN"/>
        </w:rPr>
        <w:t xml:space="preserve">Encapsulation </w:t>
      </w:r>
    </w:p>
    <w:p w14:paraId="0CDA3040" w14:textId="77777777" w:rsidR="00BD25E3" w:rsidRPr="00BD25E3" w:rsidRDefault="00BD25E3" w:rsidP="00BD25E3">
      <w:pPr>
        <w:numPr>
          <w:ilvl w:val="0"/>
          <w:numId w:val="24"/>
        </w:numPr>
        <w:rPr>
          <w:lang w:val="en-IN"/>
        </w:rPr>
      </w:pPr>
      <w:r w:rsidRPr="00BD25E3">
        <w:rPr>
          <w:lang w:val="en-IN"/>
        </w:rPr>
        <w:t xml:space="preserve">Inheritance </w:t>
      </w:r>
    </w:p>
    <w:p w14:paraId="2979C5F7" w14:textId="77777777" w:rsidR="00BD25E3" w:rsidRPr="00BD25E3" w:rsidRDefault="00BD25E3" w:rsidP="00BD25E3">
      <w:pPr>
        <w:numPr>
          <w:ilvl w:val="0"/>
          <w:numId w:val="24"/>
        </w:numPr>
        <w:rPr>
          <w:lang w:val="en-IN"/>
        </w:rPr>
      </w:pPr>
      <w:r w:rsidRPr="00BD25E3">
        <w:rPr>
          <w:lang w:val="en-IN"/>
        </w:rPr>
        <w:t xml:space="preserve">Polymorphism </w:t>
      </w:r>
    </w:p>
    <w:p w14:paraId="3FAC6FD8" w14:textId="77777777" w:rsidR="00BD25E3" w:rsidRPr="00BD25E3" w:rsidRDefault="00BD25E3" w:rsidP="00BD25E3">
      <w:pPr>
        <w:numPr>
          <w:ilvl w:val="0"/>
          <w:numId w:val="24"/>
        </w:numPr>
        <w:rPr>
          <w:lang w:val="en-IN"/>
        </w:rPr>
      </w:pPr>
      <w:r w:rsidRPr="00BD25E3">
        <w:rPr>
          <w:lang w:val="en-IN"/>
        </w:rPr>
        <w:t>Abstraction</w:t>
      </w:r>
    </w:p>
    <w:p w14:paraId="32FCCED8" w14:textId="77777777" w:rsidR="00BD25E3" w:rsidRDefault="00BD25E3" w:rsidP="00BD25E3">
      <w:pPr>
        <w:ind w:left="2880" w:hanging="2880"/>
      </w:pPr>
    </w:p>
    <w:p w14:paraId="517C0B4E" w14:textId="77777777" w:rsidR="00BD25E3" w:rsidRPr="00BD25E3" w:rsidRDefault="00BD25E3" w:rsidP="00BD25E3">
      <w:pPr>
        <w:ind w:left="2880" w:hanging="2880"/>
        <w:rPr>
          <w:b/>
          <w:bCs/>
          <w:lang w:val="en-IN"/>
        </w:rPr>
      </w:pPr>
      <w:r w:rsidRPr="00BD25E3">
        <w:rPr>
          <w:b/>
          <w:bCs/>
          <w:lang w:val="en-IN"/>
        </w:rPr>
        <w:t>7. What is Object?</w:t>
      </w:r>
    </w:p>
    <w:p w14:paraId="265607CE" w14:textId="77777777" w:rsidR="00BD25E3" w:rsidRDefault="00BD25E3" w:rsidP="00BD25E3">
      <w:pPr>
        <w:ind w:left="2880" w:hanging="2880"/>
        <w:rPr>
          <w:lang w:val="en-IN"/>
        </w:rPr>
      </w:pPr>
    </w:p>
    <w:p w14:paraId="1ECA9744" w14:textId="7925485D" w:rsidR="00BD25E3" w:rsidRPr="00BD25E3" w:rsidRDefault="00BD25E3" w:rsidP="00BD25E3">
      <w:pPr>
        <w:ind w:left="2880" w:hanging="2880"/>
        <w:rPr>
          <w:lang w:val="en-IN"/>
        </w:rPr>
      </w:pPr>
      <w:r w:rsidRPr="00BD25E3">
        <w:rPr>
          <w:lang w:val="en-IN"/>
        </w:rPr>
        <w:t xml:space="preserve">An object is an instance of a class that contains data and </w:t>
      </w:r>
      <w:proofErr w:type="spellStart"/>
      <w:r w:rsidRPr="00BD25E3">
        <w:rPr>
          <w:lang w:val="en-IN"/>
        </w:rPr>
        <w:t>behavior</w:t>
      </w:r>
      <w:proofErr w:type="spellEnd"/>
      <w:r w:rsidRPr="00BD25E3">
        <w:rPr>
          <w:lang w:val="en-IN"/>
        </w:rPr>
        <w:t>.</w:t>
      </w:r>
    </w:p>
    <w:p w14:paraId="08B8D6FD" w14:textId="77777777" w:rsidR="00BD25E3" w:rsidRDefault="00BD25E3" w:rsidP="00BD25E3">
      <w:pPr>
        <w:ind w:left="2880" w:hanging="2880"/>
      </w:pPr>
    </w:p>
    <w:p w14:paraId="40E98DE1" w14:textId="77777777" w:rsidR="00BD25E3" w:rsidRPr="00BD25E3" w:rsidRDefault="00BD25E3" w:rsidP="00BD25E3">
      <w:pPr>
        <w:ind w:left="2880" w:hanging="2880"/>
        <w:rPr>
          <w:b/>
          <w:bCs/>
          <w:lang w:val="en-IN"/>
        </w:rPr>
      </w:pPr>
      <w:r w:rsidRPr="00BD25E3">
        <w:rPr>
          <w:b/>
          <w:bCs/>
          <w:lang w:val="en-IN"/>
        </w:rPr>
        <w:t>8. What is Class?</w:t>
      </w:r>
    </w:p>
    <w:p w14:paraId="5AF4D7EA" w14:textId="77777777" w:rsidR="00BD25E3" w:rsidRPr="00BD25E3" w:rsidRDefault="00BD25E3" w:rsidP="00BD25E3">
      <w:pPr>
        <w:ind w:left="2880" w:hanging="2880"/>
        <w:rPr>
          <w:lang w:val="en-IN"/>
        </w:rPr>
      </w:pPr>
      <w:r w:rsidRPr="00BD25E3">
        <w:rPr>
          <w:lang w:val="en-IN"/>
        </w:rPr>
        <w:t>A class is a blueprint or template used to create objects.</w:t>
      </w:r>
    </w:p>
    <w:p w14:paraId="4A7FB301" w14:textId="77777777" w:rsidR="00BD25E3" w:rsidRDefault="00BD25E3" w:rsidP="00BD25E3">
      <w:pPr>
        <w:ind w:left="2880" w:hanging="2880"/>
      </w:pPr>
    </w:p>
    <w:p w14:paraId="687EC6F1" w14:textId="77777777" w:rsidR="00BD25E3" w:rsidRPr="00BD25E3" w:rsidRDefault="00BD25E3" w:rsidP="00BD25E3">
      <w:pPr>
        <w:ind w:left="2880" w:hanging="2880"/>
        <w:rPr>
          <w:b/>
          <w:bCs/>
          <w:lang w:val="en-IN"/>
        </w:rPr>
      </w:pPr>
      <w:r w:rsidRPr="00BD25E3">
        <w:rPr>
          <w:b/>
          <w:bCs/>
          <w:lang w:val="en-IN"/>
        </w:rPr>
        <w:t>9. What is Encapsulation?</w:t>
      </w:r>
    </w:p>
    <w:p w14:paraId="62A2FFC3" w14:textId="77777777" w:rsidR="00BD25E3" w:rsidRPr="00BD25E3" w:rsidRDefault="00BD25E3" w:rsidP="00BD25E3">
      <w:pPr>
        <w:ind w:left="2880" w:hanging="2880"/>
        <w:rPr>
          <w:lang w:val="en-IN"/>
        </w:rPr>
      </w:pPr>
      <w:r w:rsidRPr="00BD25E3">
        <w:rPr>
          <w:lang w:val="en-IN"/>
        </w:rPr>
        <w:t>Encapsulation is wrapping data and methods into a single unit (class) and restricting access using access modifiers.</w:t>
      </w:r>
    </w:p>
    <w:p w14:paraId="664ABA73" w14:textId="77777777" w:rsidR="00BD25E3" w:rsidRPr="00BD25E3" w:rsidRDefault="00BD25E3" w:rsidP="00BD25E3">
      <w:pPr>
        <w:ind w:left="2880" w:hanging="2880"/>
        <w:rPr>
          <w:b/>
          <w:bCs/>
          <w:lang w:val="en-IN"/>
        </w:rPr>
      </w:pPr>
      <w:r w:rsidRPr="00BD25E3">
        <w:rPr>
          <w:b/>
          <w:bCs/>
          <w:lang w:val="en-IN"/>
        </w:rPr>
        <w:t>10. What is Inheritance?</w:t>
      </w:r>
    </w:p>
    <w:p w14:paraId="5BDFBB19" w14:textId="77777777" w:rsidR="00BD25E3" w:rsidRPr="00BD25E3" w:rsidRDefault="00BD25E3" w:rsidP="00BD25E3">
      <w:pPr>
        <w:ind w:left="2880" w:hanging="2880"/>
        <w:rPr>
          <w:lang w:val="en-IN"/>
        </w:rPr>
      </w:pPr>
      <w:r w:rsidRPr="00BD25E3">
        <w:rPr>
          <w:lang w:val="en-IN"/>
        </w:rPr>
        <w:t>Inheritance allows one class to acquire properties and methods of another class.</w:t>
      </w:r>
    </w:p>
    <w:p w14:paraId="75CC6B9D" w14:textId="77777777" w:rsidR="00BD25E3" w:rsidRDefault="00BD25E3" w:rsidP="00BD25E3">
      <w:pPr>
        <w:ind w:left="2880" w:hanging="2880"/>
      </w:pPr>
    </w:p>
    <w:p w14:paraId="6AB96951" w14:textId="77777777" w:rsidR="00BD25E3" w:rsidRPr="00BD25E3" w:rsidRDefault="00BD25E3" w:rsidP="00BD25E3">
      <w:pPr>
        <w:ind w:left="2880" w:hanging="2880"/>
        <w:rPr>
          <w:b/>
          <w:bCs/>
          <w:lang w:val="en-IN"/>
        </w:rPr>
      </w:pPr>
      <w:r w:rsidRPr="00BD25E3">
        <w:rPr>
          <w:b/>
          <w:bCs/>
          <w:lang w:val="en-IN"/>
        </w:rPr>
        <w:t>11. What is Polymorphism?</w:t>
      </w:r>
    </w:p>
    <w:p w14:paraId="660A3E70" w14:textId="77777777" w:rsidR="00BD25E3" w:rsidRPr="00BD25E3" w:rsidRDefault="00BD25E3" w:rsidP="00BD25E3">
      <w:pPr>
        <w:ind w:left="2880" w:hanging="2880"/>
        <w:rPr>
          <w:lang w:val="en-IN"/>
        </w:rPr>
      </w:pPr>
      <w:r w:rsidRPr="00BD25E3">
        <w:rPr>
          <w:lang w:val="en-IN"/>
        </w:rPr>
        <w:t>Polymorphism means “many forms.” It allows methods to perform different tasks based on input.</w:t>
      </w:r>
    </w:p>
    <w:p w14:paraId="186CFF67" w14:textId="77777777" w:rsidR="00BD25E3" w:rsidRDefault="00BD25E3" w:rsidP="00BD25E3">
      <w:pPr>
        <w:ind w:left="2880" w:hanging="2880"/>
      </w:pPr>
    </w:p>
    <w:p w14:paraId="6557CA93" w14:textId="08F18E0E" w:rsidR="00090721" w:rsidRDefault="00090721" w:rsidP="00BD25E3">
      <w:pPr>
        <w:ind w:left="2880" w:hanging="2880"/>
      </w:pPr>
      <w:r>
        <w:t>12.</w:t>
      </w:r>
      <w:r w:rsidRPr="00090721">
        <w:t xml:space="preserve"> Draw </w:t>
      </w:r>
      <w:proofErr w:type="spellStart"/>
      <w:r w:rsidRPr="00090721">
        <w:t>Usecase</w:t>
      </w:r>
      <w:proofErr w:type="spellEnd"/>
      <w:r w:rsidRPr="00090721">
        <w:t xml:space="preserve"> on Online book shopping</w:t>
      </w:r>
    </w:p>
    <w:p w14:paraId="4A896309" w14:textId="1330943B" w:rsidR="00BD25E3" w:rsidRDefault="00090721" w:rsidP="00BD25E3">
      <w:pPr>
        <w:ind w:left="2880" w:hanging="2880"/>
      </w:pPr>
      <w:r>
        <w:rPr>
          <w:noProof/>
        </w:rPr>
        <w:lastRenderedPageBreak/>
        <w:drawing>
          <wp:inline distT="0" distB="0" distL="0" distR="0" wp14:anchorId="63310398" wp14:editId="5E9F6B44">
            <wp:extent cx="4898003" cy="8197850"/>
            <wp:effectExtent l="0" t="0" r="0" b="0"/>
            <wp:docPr id="1201550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6775" cy="8212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478DC" w14:textId="22969CB7" w:rsidR="00090721" w:rsidRDefault="00090721" w:rsidP="0099716B">
      <w:pPr>
        <w:ind w:left="2880" w:hanging="2880"/>
      </w:pPr>
      <w:r>
        <w:lastRenderedPageBreak/>
        <w:t xml:space="preserve">13. </w:t>
      </w:r>
      <w:r w:rsidRPr="00090721">
        <w:t xml:space="preserve">Draw </w:t>
      </w:r>
      <w:proofErr w:type="spellStart"/>
      <w:r w:rsidRPr="00090721">
        <w:t>Usecase</w:t>
      </w:r>
      <w:proofErr w:type="spellEnd"/>
      <w:r w:rsidRPr="00090721">
        <w:t xml:space="preserve"> on online bill payment system (</w:t>
      </w:r>
      <w:proofErr w:type="spellStart"/>
      <w:r w:rsidRPr="00090721">
        <w:t>paytm</w:t>
      </w:r>
      <w:proofErr w:type="spellEnd"/>
      <w:r w:rsidRPr="00090721">
        <w:t>)</w:t>
      </w:r>
    </w:p>
    <w:p w14:paraId="2CF32ED9" w14:textId="77777777" w:rsidR="0099716B" w:rsidRDefault="0099716B" w:rsidP="0099716B">
      <w:pPr>
        <w:ind w:left="2880" w:hanging="2880"/>
      </w:pPr>
    </w:p>
    <w:p w14:paraId="1922F675" w14:textId="1C27811B" w:rsidR="0099716B" w:rsidRDefault="0099716B" w:rsidP="00BD25E3">
      <w:pPr>
        <w:ind w:left="2880" w:hanging="2880"/>
      </w:pPr>
      <w:r>
        <w:rPr>
          <w:noProof/>
        </w:rPr>
        <w:drawing>
          <wp:inline distT="0" distB="0" distL="0" distR="0" wp14:anchorId="30A8D832" wp14:editId="0CEB1F95">
            <wp:extent cx="5942045" cy="2910178"/>
            <wp:effectExtent l="0" t="0" r="1905" b="5080"/>
            <wp:docPr id="20748984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834" cy="2922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1C651" w14:textId="77777777" w:rsidR="0099716B" w:rsidRDefault="0099716B" w:rsidP="00BD25E3">
      <w:pPr>
        <w:ind w:left="2880" w:hanging="2880"/>
      </w:pPr>
    </w:p>
    <w:p w14:paraId="7EA6E0DB" w14:textId="77777777" w:rsidR="0099716B" w:rsidRDefault="0099716B" w:rsidP="00BD25E3">
      <w:pPr>
        <w:ind w:left="2880" w:hanging="2880"/>
      </w:pPr>
    </w:p>
    <w:p w14:paraId="09B14BBF" w14:textId="77777777" w:rsidR="0099716B" w:rsidRDefault="0099716B" w:rsidP="00BD25E3">
      <w:pPr>
        <w:ind w:left="2880" w:hanging="2880"/>
      </w:pPr>
    </w:p>
    <w:sectPr w:rsidR="009971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8D92B5E"/>
    <w:multiLevelType w:val="multilevel"/>
    <w:tmpl w:val="F59C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607664296">
    <w:abstractNumId w:val="19"/>
  </w:num>
  <w:num w:numId="2" w16cid:durableId="678821931">
    <w:abstractNumId w:val="12"/>
  </w:num>
  <w:num w:numId="3" w16cid:durableId="943267180">
    <w:abstractNumId w:val="10"/>
  </w:num>
  <w:num w:numId="4" w16cid:durableId="136649302">
    <w:abstractNumId w:val="22"/>
  </w:num>
  <w:num w:numId="5" w16cid:durableId="1479111173">
    <w:abstractNumId w:val="13"/>
  </w:num>
  <w:num w:numId="6" w16cid:durableId="1637494321">
    <w:abstractNumId w:val="16"/>
  </w:num>
  <w:num w:numId="7" w16cid:durableId="1019771647">
    <w:abstractNumId w:val="18"/>
  </w:num>
  <w:num w:numId="8" w16cid:durableId="156114059">
    <w:abstractNumId w:val="9"/>
  </w:num>
  <w:num w:numId="9" w16cid:durableId="61146115">
    <w:abstractNumId w:val="7"/>
  </w:num>
  <w:num w:numId="10" w16cid:durableId="707022803">
    <w:abstractNumId w:val="6"/>
  </w:num>
  <w:num w:numId="11" w16cid:durableId="1237667326">
    <w:abstractNumId w:val="5"/>
  </w:num>
  <w:num w:numId="12" w16cid:durableId="2014142440">
    <w:abstractNumId w:val="4"/>
  </w:num>
  <w:num w:numId="13" w16cid:durableId="1725106711">
    <w:abstractNumId w:val="8"/>
  </w:num>
  <w:num w:numId="14" w16cid:durableId="571427844">
    <w:abstractNumId w:val="3"/>
  </w:num>
  <w:num w:numId="15" w16cid:durableId="2008628340">
    <w:abstractNumId w:val="2"/>
  </w:num>
  <w:num w:numId="16" w16cid:durableId="558394532">
    <w:abstractNumId w:val="1"/>
  </w:num>
  <w:num w:numId="17" w16cid:durableId="1608846407">
    <w:abstractNumId w:val="0"/>
  </w:num>
  <w:num w:numId="18" w16cid:durableId="422577658">
    <w:abstractNumId w:val="14"/>
  </w:num>
  <w:num w:numId="19" w16cid:durableId="684984034">
    <w:abstractNumId w:val="15"/>
  </w:num>
  <w:num w:numId="20" w16cid:durableId="834301018">
    <w:abstractNumId w:val="20"/>
  </w:num>
  <w:num w:numId="21" w16cid:durableId="1587495477">
    <w:abstractNumId w:val="17"/>
  </w:num>
  <w:num w:numId="22" w16cid:durableId="133262423">
    <w:abstractNumId w:val="11"/>
  </w:num>
  <w:num w:numId="23" w16cid:durableId="1298687379">
    <w:abstractNumId w:val="23"/>
  </w:num>
  <w:num w:numId="24" w16cid:durableId="41170127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5E3"/>
    <w:rsid w:val="00090721"/>
    <w:rsid w:val="0049642E"/>
    <w:rsid w:val="00645252"/>
    <w:rsid w:val="00662037"/>
    <w:rsid w:val="006D3D74"/>
    <w:rsid w:val="0083569A"/>
    <w:rsid w:val="0099716B"/>
    <w:rsid w:val="00A31BA4"/>
    <w:rsid w:val="00A9204E"/>
    <w:rsid w:val="00BD2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57EB1"/>
  <w15:chartTrackingRefBased/>
  <w15:docId w15:val="{4AAF94AB-82FA-43CD-9EBB-1BD94C5A4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diy\AppData\Local\Microsoft\Office\16.0\DTS\en-IN%7b3D54D62D-0AFA-4A1E-B004-248CDE9E04FF%7d\%7bEE302F6D-1188-44E0-AF61-543441455D64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{EE302F6D-1188-44E0-AF61-543441455D64}TF2de6fc23-48e8-448b-960e-1bdc6e9248ab4ef8d1ac_win32-7424dd8ab5ea</Template>
  <TotalTime>1</TotalTime>
  <Pages>3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jenvi hadiyal</dc:creator>
  <cp:keywords/>
  <dc:description/>
  <cp:lastModifiedBy>jenvi hadiyal</cp:lastModifiedBy>
  <cp:revision>2</cp:revision>
  <dcterms:created xsi:type="dcterms:W3CDTF">2026-05-07T01:56:00Z</dcterms:created>
  <dcterms:modified xsi:type="dcterms:W3CDTF">2026-05-07T01:56:00Z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